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E101" w14:textId="3071990A" w:rsidR="00E70462" w:rsidRPr="00F62418" w:rsidRDefault="00F62418" w:rsidP="00F62418">
      <w:pPr>
        <w:rPr>
          <w:sz w:val="40"/>
          <w:szCs w:val="40"/>
        </w:rPr>
      </w:pPr>
      <w:r>
        <w:rPr>
          <w:sz w:val="40"/>
          <w:szCs w:val="40"/>
        </w:rPr>
        <w:t xml:space="preserve"> 1.1.1 </w:t>
      </w:r>
      <w:r w:rsidR="00E70462" w:rsidRPr="00F62418">
        <w:rPr>
          <w:sz w:val="40"/>
          <w:szCs w:val="40"/>
        </w:rPr>
        <w:t xml:space="preserve">Area of Circle </w:t>
      </w:r>
    </w:p>
    <w:p w14:paraId="082F8187" w14:textId="2F3D39A3" w:rsidR="00E70462" w:rsidRPr="00E70462" w:rsidRDefault="00E70462" w:rsidP="00E70462">
      <w:pPr>
        <w:rPr>
          <w:sz w:val="40"/>
          <w:szCs w:val="40"/>
        </w:rPr>
      </w:pPr>
      <w:r w:rsidRPr="00E70462">
        <w:rPr>
          <w:sz w:val="32"/>
          <w:szCs w:val="32"/>
        </w:rPr>
        <w:t xml:space="preserve"> Algorithm</w:t>
      </w:r>
    </w:p>
    <w:p w14:paraId="2FE5242B" w14:textId="6C8A1409" w:rsidR="00E70462" w:rsidRPr="00E70462" w:rsidRDefault="00E70462" w:rsidP="00E70462">
      <w:pPr>
        <w:rPr>
          <w:sz w:val="24"/>
          <w:szCs w:val="24"/>
        </w:rPr>
      </w:pPr>
      <w:r w:rsidRPr="00E70462">
        <w:rPr>
          <w:sz w:val="24"/>
          <w:szCs w:val="24"/>
        </w:rPr>
        <w:t xml:space="preserve"> 1. Start </w:t>
      </w:r>
    </w:p>
    <w:p w14:paraId="3A95CCA9" w14:textId="77777777" w:rsidR="00E70462" w:rsidRPr="00E70462" w:rsidRDefault="00E70462" w:rsidP="00E70462">
      <w:pPr>
        <w:rPr>
          <w:sz w:val="24"/>
          <w:szCs w:val="24"/>
        </w:rPr>
      </w:pPr>
      <w:r w:rsidRPr="00E70462">
        <w:rPr>
          <w:sz w:val="24"/>
          <w:szCs w:val="24"/>
        </w:rPr>
        <w:t xml:space="preserve"> 2. Input radius r </w:t>
      </w:r>
    </w:p>
    <w:p w14:paraId="1363A621" w14:textId="77777777" w:rsidR="00E70462" w:rsidRPr="00E70462" w:rsidRDefault="00E70462" w:rsidP="00E70462">
      <w:pPr>
        <w:rPr>
          <w:sz w:val="24"/>
          <w:szCs w:val="24"/>
        </w:rPr>
      </w:pPr>
      <w:r w:rsidRPr="00E70462">
        <w:rPr>
          <w:sz w:val="24"/>
          <w:szCs w:val="24"/>
        </w:rPr>
        <w:t xml:space="preserve"> 3. Set π = 3.14 </w:t>
      </w:r>
    </w:p>
    <w:p w14:paraId="341DE667" w14:textId="77777777" w:rsidR="00E70462" w:rsidRPr="00E70462" w:rsidRDefault="00E70462" w:rsidP="00E70462">
      <w:pPr>
        <w:rPr>
          <w:sz w:val="24"/>
          <w:szCs w:val="24"/>
        </w:rPr>
      </w:pPr>
      <w:r w:rsidRPr="00E70462">
        <w:rPr>
          <w:sz w:val="24"/>
          <w:szCs w:val="24"/>
        </w:rPr>
        <w:t xml:space="preserve"> 4. area = π × r × r </w:t>
      </w:r>
    </w:p>
    <w:p w14:paraId="6F44DB31" w14:textId="77777777" w:rsidR="00E70462" w:rsidRPr="00E70462" w:rsidRDefault="00E70462" w:rsidP="00E70462">
      <w:pPr>
        <w:jc w:val="both"/>
        <w:rPr>
          <w:sz w:val="24"/>
          <w:szCs w:val="24"/>
        </w:rPr>
      </w:pPr>
      <w:r w:rsidRPr="00E70462">
        <w:rPr>
          <w:sz w:val="24"/>
          <w:szCs w:val="24"/>
        </w:rPr>
        <w:t xml:space="preserve"> 5. Display area</w:t>
      </w:r>
    </w:p>
    <w:p w14:paraId="682DFF2D" w14:textId="77777777" w:rsidR="00E70462" w:rsidRDefault="00E70462" w:rsidP="00E70462">
      <w:pPr>
        <w:jc w:val="both"/>
        <w:rPr>
          <w:sz w:val="24"/>
          <w:szCs w:val="24"/>
        </w:rPr>
      </w:pPr>
      <w:r w:rsidRPr="00E70462">
        <w:rPr>
          <w:sz w:val="24"/>
          <w:szCs w:val="24"/>
        </w:rPr>
        <w:t xml:space="preserve"> 6. Stop </w:t>
      </w:r>
    </w:p>
    <w:p w14:paraId="43961C72" w14:textId="35E37E09" w:rsidR="00A9204E" w:rsidRDefault="00E70462" w:rsidP="00E70462">
      <w:pPr>
        <w:jc w:val="both"/>
        <w:rPr>
          <w:sz w:val="32"/>
          <w:szCs w:val="32"/>
        </w:rPr>
      </w:pPr>
      <w:proofErr w:type="gramStart"/>
      <w:r w:rsidRPr="00E70462">
        <w:rPr>
          <w:sz w:val="32"/>
          <w:szCs w:val="32"/>
        </w:rPr>
        <w:t>Flowchart</w:t>
      </w:r>
      <w:r w:rsidR="00F62418">
        <w:rPr>
          <w:sz w:val="32"/>
          <w:szCs w:val="32"/>
        </w:rPr>
        <w:t xml:space="preserve"> :</w:t>
      </w:r>
      <w:proofErr w:type="gramEnd"/>
      <w:r w:rsidR="00F62418">
        <w:rPr>
          <w:sz w:val="32"/>
          <w:szCs w:val="32"/>
        </w:rPr>
        <w:t>-</w:t>
      </w:r>
    </w:p>
    <w:p w14:paraId="35A71E27" w14:textId="0EBB7E03" w:rsidR="00F62418" w:rsidRDefault="009728F5" w:rsidP="00F62418">
      <w:pPr>
        <w:jc w:val="both"/>
        <w:rPr>
          <w:noProof/>
          <w:sz w:val="32"/>
          <w:szCs w:val="32"/>
        </w:rPr>
      </w:pPr>
      <w:r w:rsidRPr="009728F5">
        <w:rPr>
          <w:noProof/>
          <w:sz w:val="32"/>
          <w:szCs w:val="32"/>
        </w:rPr>
        <w:drawing>
          <wp:inline distT="0" distB="0" distL="0" distR="0" wp14:anchorId="49DDF5C8" wp14:editId="18243F7A">
            <wp:extent cx="5006340" cy="3398520"/>
            <wp:effectExtent l="0" t="0" r="3810" b="0"/>
            <wp:docPr id="42476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61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7050" cy="339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BDD3" w14:textId="60CD16A1" w:rsidR="00E70462" w:rsidRDefault="00E70462" w:rsidP="00F62418">
      <w:pPr>
        <w:jc w:val="both"/>
        <w:rPr>
          <w:noProof/>
          <w:sz w:val="32"/>
          <w:szCs w:val="32"/>
        </w:rPr>
      </w:pPr>
      <w:proofErr w:type="gramStart"/>
      <w:r>
        <w:rPr>
          <w:sz w:val="32"/>
          <w:szCs w:val="32"/>
        </w:rPr>
        <w:t>Program</w:t>
      </w:r>
      <w:r w:rsidR="00F62418">
        <w:rPr>
          <w:sz w:val="32"/>
          <w:szCs w:val="32"/>
        </w:rPr>
        <w:t xml:space="preserve"> :</w:t>
      </w:r>
      <w:proofErr w:type="gramEnd"/>
      <w:r w:rsidR="00F62418">
        <w:rPr>
          <w:sz w:val="32"/>
          <w:szCs w:val="32"/>
        </w:rPr>
        <w:t xml:space="preserve">- </w:t>
      </w:r>
    </w:p>
    <w:p w14:paraId="0E2D54EB" w14:textId="5294EF40" w:rsidR="00F62418" w:rsidRDefault="00F62418" w:rsidP="00E70462">
      <w:pPr>
        <w:tabs>
          <w:tab w:val="left" w:pos="2808"/>
        </w:tabs>
        <w:rPr>
          <w:sz w:val="40"/>
          <w:szCs w:val="40"/>
        </w:rPr>
      </w:pPr>
      <w:r>
        <w:rPr>
          <w:noProof/>
          <w:sz w:val="32"/>
          <w:szCs w:val="32"/>
        </w:rPr>
        <w:drawing>
          <wp:inline distT="0" distB="0" distL="0" distR="0" wp14:anchorId="3BFAB390" wp14:editId="63BD5EE4">
            <wp:extent cx="5958840" cy="2628900"/>
            <wp:effectExtent l="0" t="0" r="3810" b="0"/>
            <wp:docPr id="444755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55899" name="Picture 4447558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B9C9" w14:textId="6DC087F9" w:rsidR="00E70462" w:rsidRPr="00E70462" w:rsidRDefault="00E70462" w:rsidP="00E70462">
      <w:pPr>
        <w:tabs>
          <w:tab w:val="left" w:pos="2808"/>
        </w:tabs>
        <w:rPr>
          <w:sz w:val="40"/>
          <w:szCs w:val="40"/>
        </w:rPr>
      </w:pPr>
      <w:r w:rsidRPr="00E70462">
        <w:rPr>
          <w:sz w:val="40"/>
          <w:szCs w:val="40"/>
        </w:rPr>
        <w:lastRenderedPageBreak/>
        <w:t xml:space="preserve">1.1.2 Area of Rectangle </w:t>
      </w:r>
    </w:p>
    <w:p w14:paraId="07191B35" w14:textId="77777777" w:rsidR="00E70462" w:rsidRDefault="00E70462" w:rsidP="00E70462">
      <w:pPr>
        <w:tabs>
          <w:tab w:val="left" w:pos="2808"/>
        </w:tabs>
        <w:rPr>
          <w:sz w:val="32"/>
          <w:szCs w:val="32"/>
        </w:rPr>
      </w:pPr>
      <w:r w:rsidRPr="00E70462">
        <w:rPr>
          <w:sz w:val="32"/>
          <w:szCs w:val="32"/>
        </w:rPr>
        <w:t xml:space="preserve">Algorithm </w:t>
      </w:r>
    </w:p>
    <w:p w14:paraId="40FC31BF" w14:textId="1E837B3E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 xml:space="preserve">1. Start </w:t>
      </w:r>
    </w:p>
    <w:p w14:paraId="65A5383E" w14:textId="023BA581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 xml:space="preserve">2. Input length </w:t>
      </w:r>
    </w:p>
    <w:p w14:paraId="4DD0BEF9" w14:textId="19CC24B7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 xml:space="preserve">3. Input width </w:t>
      </w:r>
    </w:p>
    <w:p w14:paraId="65796820" w14:textId="32C5EFDC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 xml:space="preserve">4. area = length × width </w:t>
      </w:r>
    </w:p>
    <w:p w14:paraId="7725A89F" w14:textId="2753FD1F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 xml:space="preserve">5. Display area </w:t>
      </w:r>
    </w:p>
    <w:p w14:paraId="5D3077E6" w14:textId="77777777" w:rsidR="00E70462" w:rsidRPr="00E70462" w:rsidRDefault="00E70462" w:rsidP="00E70462">
      <w:pPr>
        <w:tabs>
          <w:tab w:val="left" w:pos="2808"/>
        </w:tabs>
        <w:rPr>
          <w:sz w:val="24"/>
          <w:szCs w:val="24"/>
        </w:rPr>
      </w:pPr>
      <w:r w:rsidRPr="00E70462">
        <w:rPr>
          <w:sz w:val="24"/>
          <w:szCs w:val="24"/>
        </w:rPr>
        <w:t xml:space="preserve">6. Stop </w:t>
      </w:r>
    </w:p>
    <w:p w14:paraId="3031B64E" w14:textId="32719BC4" w:rsidR="00E70462" w:rsidRDefault="00E70462" w:rsidP="00E70462">
      <w:pPr>
        <w:tabs>
          <w:tab w:val="left" w:pos="2808"/>
        </w:tabs>
        <w:rPr>
          <w:sz w:val="32"/>
          <w:szCs w:val="32"/>
        </w:rPr>
      </w:pPr>
      <w:proofErr w:type="gramStart"/>
      <w:r w:rsidRPr="00E70462">
        <w:rPr>
          <w:sz w:val="32"/>
          <w:szCs w:val="32"/>
        </w:rPr>
        <w:t>Flowchart</w:t>
      </w:r>
      <w:r w:rsidR="00F62418">
        <w:rPr>
          <w:sz w:val="32"/>
          <w:szCs w:val="32"/>
        </w:rPr>
        <w:t xml:space="preserve"> :</w:t>
      </w:r>
      <w:proofErr w:type="gramEnd"/>
      <w:r w:rsidR="00F62418">
        <w:rPr>
          <w:sz w:val="32"/>
          <w:szCs w:val="32"/>
        </w:rPr>
        <w:t xml:space="preserve"> - </w:t>
      </w:r>
    </w:p>
    <w:p w14:paraId="22650FE2" w14:textId="7A6544E9" w:rsidR="00E70462" w:rsidRDefault="009728F5" w:rsidP="00E70462">
      <w:pPr>
        <w:tabs>
          <w:tab w:val="left" w:pos="2808"/>
        </w:tabs>
        <w:rPr>
          <w:sz w:val="32"/>
          <w:szCs w:val="32"/>
        </w:rPr>
      </w:pPr>
      <w:r w:rsidRPr="009728F5">
        <w:rPr>
          <w:sz w:val="32"/>
          <w:szCs w:val="32"/>
        </w:rPr>
        <w:drawing>
          <wp:inline distT="0" distB="0" distL="0" distR="0" wp14:anchorId="1A11A49E" wp14:editId="4F8C0A41">
            <wp:extent cx="4785360" cy="3192780"/>
            <wp:effectExtent l="0" t="0" r="0" b="7620"/>
            <wp:docPr id="316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040" cy="319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8EA0" w14:textId="10240386" w:rsidR="00F62418" w:rsidRPr="00F62418" w:rsidRDefault="00F62418" w:rsidP="00F62418">
      <w:pPr>
        <w:tabs>
          <w:tab w:val="left" w:pos="996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A3511D0" wp14:editId="40D26D71">
            <wp:simplePos x="0" y="0"/>
            <wp:positionH relativeFrom="column">
              <wp:posOffset>-15240</wp:posOffset>
            </wp:positionH>
            <wp:positionV relativeFrom="paragraph">
              <wp:posOffset>265430</wp:posOffset>
            </wp:positionV>
            <wp:extent cx="5821680" cy="2849880"/>
            <wp:effectExtent l="0" t="0" r="7620" b="7620"/>
            <wp:wrapSquare wrapText="bothSides"/>
            <wp:docPr id="376995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95728" name="Picture 3769957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70462">
        <w:rPr>
          <w:sz w:val="32"/>
          <w:szCs w:val="32"/>
        </w:rPr>
        <w:t>Program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- </w:t>
      </w:r>
    </w:p>
    <w:p w14:paraId="17A35481" w14:textId="67367D4B" w:rsidR="00E70462" w:rsidRPr="00E70462" w:rsidRDefault="00F62418" w:rsidP="00E70462">
      <w:pPr>
        <w:tabs>
          <w:tab w:val="left" w:pos="996"/>
        </w:tabs>
        <w:jc w:val="both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="00E70462">
        <w:rPr>
          <w:sz w:val="40"/>
          <w:szCs w:val="40"/>
        </w:rPr>
        <w:t xml:space="preserve">1.1.3 </w:t>
      </w:r>
      <w:r w:rsidR="00E70462" w:rsidRPr="00E70462">
        <w:rPr>
          <w:sz w:val="40"/>
          <w:szCs w:val="40"/>
        </w:rPr>
        <w:t xml:space="preserve">Calculate Area of Square </w:t>
      </w:r>
    </w:p>
    <w:p w14:paraId="3245260D" w14:textId="77777777" w:rsidR="00E70462" w:rsidRDefault="00E70462" w:rsidP="00E70462">
      <w:pPr>
        <w:tabs>
          <w:tab w:val="left" w:pos="996"/>
        </w:tabs>
        <w:ind w:left="96"/>
        <w:rPr>
          <w:sz w:val="32"/>
          <w:szCs w:val="32"/>
        </w:rPr>
      </w:pPr>
      <w:r w:rsidRPr="00E70462">
        <w:rPr>
          <w:sz w:val="32"/>
          <w:szCs w:val="32"/>
        </w:rPr>
        <w:t xml:space="preserve">Algorithm </w:t>
      </w:r>
    </w:p>
    <w:p w14:paraId="7E9C9514" w14:textId="58A3BD2F" w:rsidR="00E70462" w:rsidRPr="00E70462" w:rsidRDefault="00E70462" w:rsidP="00E70462">
      <w:pPr>
        <w:tabs>
          <w:tab w:val="left" w:pos="996"/>
        </w:tabs>
        <w:ind w:left="96"/>
        <w:rPr>
          <w:sz w:val="24"/>
          <w:szCs w:val="24"/>
        </w:rPr>
      </w:pPr>
      <w:r w:rsidRPr="00E70462">
        <w:rPr>
          <w:sz w:val="24"/>
          <w:szCs w:val="24"/>
        </w:rPr>
        <w:t xml:space="preserve">1. Start </w:t>
      </w:r>
    </w:p>
    <w:p w14:paraId="7EA342C9" w14:textId="59EA3125" w:rsidR="00E70462" w:rsidRPr="00E70462" w:rsidRDefault="00F62418" w:rsidP="00E70462">
      <w:pPr>
        <w:tabs>
          <w:tab w:val="left" w:pos="996"/>
        </w:tabs>
        <w:ind w:left="96"/>
        <w:rPr>
          <w:sz w:val="24"/>
          <w:szCs w:val="24"/>
        </w:rPr>
      </w:pPr>
      <w:r>
        <w:rPr>
          <w:sz w:val="24"/>
          <w:szCs w:val="24"/>
        </w:rPr>
        <w:t>2</w:t>
      </w:r>
      <w:r w:rsidR="00E70462" w:rsidRPr="00E70462">
        <w:rPr>
          <w:sz w:val="24"/>
          <w:szCs w:val="24"/>
        </w:rPr>
        <w:t xml:space="preserve">. Input side length </w:t>
      </w:r>
    </w:p>
    <w:p w14:paraId="23379EC0" w14:textId="6AEC2617" w:rsidR="00E70462" w:rsidRPr="00E70462" w:rsidRDefault="00F62418" w:rsidP="00E70462">
      <w:pPr>
        <w:tabs>
          <w:tab w:val="left" w:pos="996"/>
        </w:tabs>
        <w:ind w:left="96"/>
        <w:rPr>
          <w:sz w:val="24"/>
          <w:szCs w:val="24"/>
        </w:rPr>
      </w:pPr>
      <w:r>
        <w:rPr>
          <w:sz w:val="24"/>
          <w:szCs w:val="24"/>
        </w:rPr>
        <w:t>3</w:t>
      </w:r>
      <w:r w:rsidR="00E70462" w:rsidRPr="00E70462">
        <w:rPr>
          <w:sz w:val="24"/>
          <w:szCs w:val="24"/>
        </w:rPr>
        <w:t xml:space="preserve">. area = side × side </w:t>
      </w:r>
    </w:p>
    <w:p w14:paraId="3A171E1D" w14:textId="782E8489" w:rsidR="00E70462" w:rsidRPr="00E70462" w:rsidRDefault="00F62418" w:rsidP="00E70462">
      <w:pPr>
        <w:tabs>
          <w:tab w:val="left" w:pos="996"/>
        </w:tabs>
        <w:ind w:left="96"/>
        <w:rPr>
          <w:sz w:val="24"/>
          <w:szCs w:val="24"/>
        </w:rPr>
      </w:pPr>
      <w:r>
        <w:rPr>
          <w:sz w:val="24"/>
          <w:szCs w:val="24"/>
        </w:rPr>
        <w:t>4</w:t>
      </w:r>
      <w:r w:rsidR="00E70462" w:rsidRPr="00E70462">
        <w:rPr>
          <w:sz w:val="24"/>
          <w:szCs w:val="24"/>
        </w:rPr>
        <w:t xml:space="preserve">. Display area </w:t>
      </w:r>
    </w:p>
    <w:p w14:paraId="0B1063B3" w14:textId="743DC6B5" w:rsidR="00E70462" w:rsidRPr="00E70462" w:rsidRDefault="00F62418" w:rsidP="00E70462">
      <w:pPr>
        <w:tabs>
          <w:tab w:val="left" w:pos="996"/>
        </w:tabs>
        <w:ind w:left="96"/>
        <w:rPr>
          <w:sz w:val="24"/>
          <w:szCs w:val="24"/>
        </w:rPr>
      </w:pPr>
      <w:r>
        <w:rPr>
          <w:sz w:val="24"/>
          <w:szCs w:val="24"/>
        </w:rPr>
        <w:t>5</w:t>
      </w:r>
      <w:r w:rsidR="00E70462" w:rsidRPr="00E70462">
        <w:rPr>
          <w:sz w:val="24"/>
          <w:szCs w:val="24"/>
        </w:rPr>
        <w:t xml:space="preserve">. Stop </w:t>
      </w:r>
    </w:p>
    <w:p w14:paraId="26DEE51C" w14:textId="2DE74180" w:rsidR="00E70462" w:rsidRDefault="00E70462" w:rsidP="00F62418">
      <w:pPr>
        <w:tabs>
          <w:tab w:val="left" w:pos="996"/>
        </w:tabs>
        <w:ind w:left="96"/>
        <w:rPr>
          <w:sz w:val="32"/>
          <w:szCs w:val="32"/>
        </w:rPr>
      </w:pPr>
      <w:proofErr w:type="gramStart"/>
      <w:r w:rsidRPr="00E70462">
        <w:rPr>
          <w:sz w:val="32"/>
          <w:szCs w:val="32"/>
        </w:rPr>
        <w:t>Flowchart</w:t>
      </w:r>
      <w:r w:rsidR="00F62418">
        <w:rPr>
          <w:sz w:val="32"/>
          <w:szCs w:val="32"/>
        </w:rPr>
        <w:t xml:space="preserve"> :</w:t>
      </w:r>
      <w:proofErr w:type="gramEnd"/>
      <w:r w:rsidR="00F62418">
        <w:rPr>
          <w:sz w:val="32"/>
          <w:szCs w:val="32"/>
        </w:rPr>
        <w:t xml:space="preserve">- </w:t>
      </w:r>
    </w:p>
    <w:p w14:paraId="0A903090" w14:textId="3939C3D8" w:rsidR="00F62418" w:rsidRDefault="009728F5" w:rsidP="00F62418">
      <w:pPr>
        <w:tabs>
          <w:tab w:val="left" w:pos="996"/>
        </w:tabs>
        <w:ind w:left="96"/>
        <w:rPr>
          <w:sz w:val="32"/>
          <w:szCs w:val="32"/>
        </w:rPr>
      </w:pPr>
      <w:r w:rsidRPr="009728F5">
        <w:rPr>
          <w:sz w:val="32"/>
          <w:szCs w:val="32"/>
        </w:rPr>
        <w:drawing>
          <wp:inline distT="0" distB="0" distL="0" distR="0" wp14:anchorId="781B17D9" wp14:editId="7689971E">
            <wp:extent cx="4190365" cy="3345180"/>
            <wp:effectExtent l="0" t="0" r="635" b="7620"/>
            <wp:docPr id="137259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98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760" cy="335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19BE" w14:textId="58DC3F8D" w:rsidR="00F62418" w:rsidRDefault="00F62418" w:rsidP="00F62418">
      <w:pPr>
        <w:tabs>
          <w:tab w:val="left" w:pos="996"/>
        </w:tabs>
        <w:ind w:left="96"/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  <w:r>
        <w:rPr>
          <w:sz w:val="32"/>
          <w:szCs w:val="32"/>
        </w:rPr>
        <w:t>-</w:t>
      </w:r>
    </w:p>
    <w:p w14:paraId="0E2A689B" w14:textId="50A7E108" w:rsidR="00F62418" w:rsidRDefault="00F62418" w:rsidP="00F62418">
      <w:pPr>
        <w:tabs>
          <w:tab w:val="left" w:pos="996"/>
        </w:tabs>
        <w:ind w:left="96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F4350D" wp14:editId="592A24CB">
            <wp:extent cx="5943600" cy="2872105"/>
            <wp:effectExtent l="0" t="0" r="0" b="4445"/>
            <wp:docPr id="1630830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30729" name="Picture 16308307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238F" w14:textId="47F2DC32" w:rsidR="00F62418" w:rsidRPr="008D08E1" w:rsidRDefault="00F62418" w:rsidP="00F62418">
      <w:pPr>
        <w:tabs>
          <w:tab w:val="left" w:pos="996"/>
        </w:tabs>
        <w:rPr>
          <w:sz w:val="40"/>
          <w:szCs w:val="40"/>
        </w:rPr>
      </w:pPr>
      <w:r w:rsidRPr="008D08E1">
        <w:rPr>
          <w:sz w:val="40"/>
          <w:szCs w:val="40"/>
        </w:rPr>
        <w:lastRenderedPageBreak/>
        <w:t xml:space="preserve">1.1.4 Area of Triangle </w:t>
      </w:r>
    </w:p>
    <w:p w14:paraId="550C4102" w14:textId="77777777" w:rsidR="00F62418" w:rsidRDefault="00F62418" w:rsidP="00F62418">
      <w:pPr>
        <w:tabs>
          <w:tab w:val="left" w:pos="996"/>
        </w:tabs>
        <w:rPr>
          <w:sz w:val="32"/>
          <w:szCs w:val="32"/>
        </w:rPr>
      </w:pPr>
      <w:r w:rsidRPr="00F62418">
        <w:rPr>
          <w:sz w:val="32"/>
          <w:szCs w:val="32"/>
        </w:rPr>
        <w:t xml:space="preserve">Algorithm </w:t>
      </w:r>
    </w:p>
    <w:p w14:paraId="334EED2D" w14:textId="12152AED" w:rsidR="00F62418" w:rsidRPr="008D08E1" w:rsidRDefault="00F62418" w:rsidP="00F62418">
      <w:pPr>
        <w:tabs>
          <w:tab w:val="left" w:pos="996"/>
        </w:tabs>
        <w:rPr>
          <w:sz w:val="24"/>
          <w:szCs w:val="24"/>
        </w:rPr>
      </w:pPr>
      <w:r w:rsidRPr="008D08E1">
        <w:rPr>
          <w:sz w:val="24"/>
          <w:szCs w:val="24"/>
        </w:rPr>
        <w:t xml:space="preserve">1. Start </w:t>
      </w:r>
    </w:p>
    <w:p w14:paraId="3B938606" w14:textId="45C05F88" w:rsidR="00F62418" w:rsidRP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2</w:t>
      </w:r>
      <w:r w:rsidR="00F62418" w:rsidRPr="008D08E1">
        <w:rPr>
          <w:sz w:val="24"/>
          <w:szCs w:val="24"/>
        </w:rPr>
        <w:t xml:space="preserve">. Input base </w:t>
      </w:r>
    </w:p>
    <w:p w14:paraId="4CADE5AB" w14:textId="102F4787" w:rsidR="00F62418" w:rsidRP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3</w:t>
      </w:r>
      <w:r w:rsidR="00F62418" w:rsidRPr="008D08E1">
        <w:rPr>
          <w:sz w:val="24"/>
          <w:szCs w:val="24"/>
        </w:rPr>
        <w:t xml:space="preserve">. Input height </w:t>
      </w:r>
    </w:p>
    <w:p w14:paraId="1E42E1FC" w14:textId="36B5E34A" w:rsidR="00F62418" w:rsidRP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4</w:t>
      </w:r>
      <w:r w:rsidR="00F62418" w:rsidRPr="008D08E1">
        <w:rPr>
          <w:sz w:val="24"/>
          <w:szCs w:val="24"/>
        </w:rPr>
        <w:t xml:space="preserve">. area = 0.5 × base × height </w:t>
      </w:r>
    </w:p>
    <w:p w14:paraId="7C05B7D7" w14:textId="3040A9A4" w:rsidR="00F62418" w:rsidRP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5</w:t>
      </w:r>
      <w:r w:rsidR="00F62418" w:rsidRPr="008D08E1">
        <w:rPr>
          <w:sz w:val="24"/>
          <w:szCs w:val="24"/>
        </w:rPr>
        <w:t xml:space="preserve">. Display area </w:t>
      </w:r>
    </w:p>
    <w:p w14:paraId="201AF2AB" w14:textId="39CF62AD" w:rsidR="008D08E1" w:rsidRDefault="008D08E1" w:rsidP="00F62418">
      <w:pPr>
        <w:tabs>
          <w:tab w:val="left" w:pos="996"/>
        </w:tabs>
        <w:rPr>
          <w:sz w:val="24"/>
          <w:szCs w:val="24"/>
        </w:rPr>
      </w:pPr>
      <w:r>
        <w:rPr>
          <w:sz w:val="24"/>
          <w:szCs w:val="24"/>
        </w:rPr>
        <w:t>6</w:t>
      </w:r>
      <w:r w:rsidR="00F62418" w:rsidRPr="008D08E1">
        <w:rPr>
          <w:sz w:val="24"/>
          <w:szCs w:val="24"/>
        </w:rPr>
        <w:t xml:space="preserve">.Stop </w:t>
      </w:r>
    </w:p>
    <w:p w14:paraId="0894089B" w14:textId="030ED789" w:rsidR="00F62418" w:rsidRDefault="00F62418" w:rsidP="00F62418">
      <w:pPr>
        <w:tabs>
          <w:tab w:val="left" w:pos="996"/>
        </w:tabs>
        <w:rPr>
          <w:sz w:val="32"/>
          <w:szCs w:val="32"/>
        </w:rPr>
      </w:pPr>
      <w:proofErr w:type="gramStart"/>
      <w:r w:rsidRPr="008D08E1">
        <w:rPr>
          <w:sz w:val="32"/>
          <w:szCs w:val="32"/>
        </w:rPr>
        <w:t>Flowchart</w:t>
      </w:r>
      <w:r w:rsidR="008D08E1">
        <w:rPr>
          <w:sz w:val="32"/>
          <w:szCs w:val="32"/>
        </w:rPr>
        <w:t xml:space="preserve"> :</w:t>
      </w:r>
      <w:proofErr w:type="gramEnd"/>
      <w:r w:rsidR="008D08E1">
        <w:rPr>
          <w:sz w:val="32"/>
          <w:szCs w:val="32"/>
        </w:rPr>
        <w:t xml:space="preserve">- </w:t>
      </w:r>
    </w:p>
    <w:p w14:paraId="2B3AEA52" w14:textId="521F9F3C" w:rsidR="008D08E1" w:rsidRDefault="009728F5" w:rsidP="00F62418">
      <w:pPr>
        <w:tabs>
          <w:tab w:val="left" w:pos="996"/>
        </w:tabs>
        <w:rPr>
          <w:sz w:val="32"/>
          <w:szCs w:val="32"/>
        </w:rPr>
      </w:pPr>
      <w:r w:rsidRPr="009728F5">
        <w:rPr>
          <w:sz w:val="32"/>
          <w:szCs w:val="32"/>
        </w:rPr>
        <w:drawing>
          <wp:inline distT="0" distB="0" distL="0" distR="0" wp14:anchorId="222C96D1" wp14:editId="5327A1F5">
            <wp:extent cx="4754880" cy="3451860"/>
            <wp:effectExtent l="0" t="0" r="7620" b="0"/>
            <wp:docPr id="111807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77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5548" cy="34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A58A" w14:textId="1B01A997" w:rsidR="008D08E1" w:rsidRPr="008D08E1" w:rsidRDefault="008D08E1" w:rsidP="009728F5">
      <w:pPr>
        <w:tabs>
          <w:tab w:val="left" w:pos="6348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14C17E0" wp14:editId="17775CA7">
            <wp:simplePos x="0" y="0"/>
            <wp:positionH relativeFrom="margin">
              <wp:align>right</wp:align>
            </wp:positionH>
            <wp:positionV relativeFrom="paragraph">
              <wp:posOffset>340995</wp:posOffset>
            </wp:positionV>
            <wp:extent cx="5943600" cy="2583180"/>
            <wp:effectExtent l="0" t="0" r="0" b="7620"/>
            <wp:wrapSquare wrapText="bothSides"/>
            <wp:docPr id="1170871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71525" name="Picture 11708715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>
        <w:rPr>
          <w:sz w:val="32"/>
          <w:szCs w:val="32"/>
        </w:rPr>
        <w:t>Program :</w:t>
      </w:r>
      <w:proofErr w:type="gramEnd"/>
      <w:r>
        <w:rPr>
          <w:sz w:val="32"/>
          <w:szCs w:val="32"/>
        </w:rPr>
        <w:t>-</w:t>
      </w:r>
    </w:p>
    <w:sectPr w:rsidR="008D08E1" w:rsidRPr="008D08E1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C2700" w14:textId="77777777" w:rsidR="0032386E" w:rsidRDefault="0032386E" w:rsidP="00F62418">
      <w:r>
        <w:separator/>
      </w:r>
    </w:p>
  </w:endnote>
  <w:endnote w:type="continuationSeparator" w:id="0">
    <w:p w14:paraId="1E649365" w14:textId="77777777" w:rsidR="0032386E" w:rsidRDefault="0032386E" w:rsidP="00F62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B99E1" w14:textId="26167C9F" w:rsidR="00F62418" w:rsidRDefault="00F62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62C99" w14:textId="77777777" w:rsidR="0032386E" w:rsidRDefault="0032386E" w:rsidP="00F62418">
      <w:r>
        <w:separator/>
      </w:r>
    </w:p>
  </w:footnote>
  <w:footnote w:type="continuationSeparator" w:id="0">
    <w:p w14:paraId="38E42FF6" w14:textId="77777777" w:rsidR="0032386E" w:rsidRDefault="0032386E" w:rsidP="00F62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01A5A67"/>
    <w:multiLevelType w:val="multilevel"/>
    <w:tmpl w:val="B1467AFE"/>
    <w:lvl w:ilvl="0">
      <w:start w:val="1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8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42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7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64" w:hanging="2160"/>
      </w:pPr>
      <w:rPr>
        <w:rFonts w:hint="default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52F6D0F"/>
    <w:multiLevelType w:val="multilevel"/>
    <w:tmpl w:val="394A5404"/>
    <w:lvl w:ilvl="0">
      <w:start w:val="1"/>
      <w:numFmt w:val="decimal"/>
      <w:lvlText w:val="%1"/>
      <w:lvlJc w:val="left"/>
      <w:pPr>
        <w:ind w:left="804" w:hanging="8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8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0AB69CE"/>
    <w:multiLevelType w:val="multilevel"/>
    <w:tmpl w:val="B3D0D810"/>
    <w:lvl w:ilvl="0">
      <w:start w:val="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8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4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64" w:hanging="2880"/>
      </w:pPr>
      <w:rPr>
        <w:rFonts w:hint="default"/>
      </w:r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9BD2771"/>
    <w:multiLevelType w:val="multilevel"/>
    <w:tmpl w:val="B748BDB6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39806964">
    <w:abstractNumId w:val="22"/>
  </w:num>
  <w:num w:numId="2" w16cid:durableId="430131691">
    <w:abstractNumId w:val="12"/>
  </w:num>
  <w:num w:numId="3" w16cid:durableId="1243493596">
    <w:abstractNumId w:val="10"/>
  </w:num>
  <w:num w:numId="4" w16cid:durableId="273485988">
    <w:abstractNumId w:val="24"/>
  </w:num>
  <w:num w:numId="5" w16cid:durableId="930090756">
    <w:abstractNumId w:val="14"/>
  </w:num>
  <w:num w:numId="6" w16cid:durableId="11490932">
    <w:abstractNumId w:val="17"/>
  </w:num>
  <w:num w:numId="7" w16cid:durableId="1224409268">
    <w:abstractNumId w:val="20"/>
  </w:num>
  <w:num w:numId="8" w16cid:durableId="459112179">
    <w:abstractNumId w:val="9"/>
  </w:num>
  <w:num w:numId="9" w16cid:durableId="900288961">
    <w:abstractNumId w:val="7"/>
  </w:num>
  <w:num w:numId="10" w16cid:durableId="168830446">
    <w:abstractNumId w:val="6"/>
  </w:num>
  <w:num w:numId="11" w16cid:durableId="549727979">
    <w:abstractNumId w:val="5"/>
  </w:num>
  <w:num w:numId="12" w16cid:durableId="834998143">
    <w:abstractNumId w:val="4"/>
  </w:num>
  <w:num w:numId="13" w16cid:durableId="407503431">
    <w:abstractNumId w:val="8"/>
  </w:num>
  <w:num w:numId="14" w16cid:durableId="1388719018">
    <w:abstractNumId w:val="3"/>
  </w:num>
  <w:num w:numId="15" w16cid:durableId="1688170548">
    <w:abstractNumId w:val="2"/>
  </w:num>
  <w:num w:numId="16" w16cid:durableId="1866552209">
    <w:abstractNumId w:val="1"/>
  </w:num>
  <w:num w:numId="17" w16cid:durableId="837767670">
    <w:abstractNumId w:val="0"/>
  </w:num>
  <w:num w:numId="18" w16cid:durableId="59715795">
    <w:abstractNumId w:val="15"/>
  </w:num>
  <w:num w:numId="19" w16cid:durableId="1197237949">
    <w:abstractNumId w:val="16"/>
  </w:num>
  <w:num w:numId="20" w16cid:durableId="1172798650">
    <w:abstractNumId w:val="23"/>
  </w:num>
  <w:num w:numId="21" w16cid:durableId="218516899">
    <w:abstractNumId w:val="18"/>
  </w:num>
  <w:num w:numId="22" w16cid:durableId="1325469033">
    <w:abstractNumId w:val="11"/>
  </w:num>
  <w:num w:numId="23" w16cid:durableId="1805076332">
    <w:abstractNumId w:val="26"/>
  </w:num>
  <w:num w:numId="24" w16cid:durableId="1244072906">
    <w:abstractNumId w:val="25"/>
  </w:num>
  <w:num w:numId="25" w16cid:durableId="1079980625">
    <w:abstractNumId w:val="21"/>
  </w:num>
  <w:num w:numId="26" w16cid:durableId="2054115286">
    <w:abstractNumId w:val="13"/>
  </w:num>
  <w:num w:numId="27" w16cid:durableId="14146262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62"/>
    <w:rsid w:val="0032386E"/>
    <w:rsid w:val="00381DA9"/>
    <w:rsid w:val="00582064"/>
    <w:rsid w:val="00645252"/>
    <w:rsid w:val="00690FFD"/>
    <w:rsid w:val="006D3D74"/>
    <w:rsid w:val="0083569A"/>
    <w:rsid w:val="008D08E1"/>
    <w:rsid w:val="009728F5"/>
    <w:rsid w:val="00A9204E"/>
    <w:rsid w:val="00E70462"/>
    <w:rsid w:val="00F6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1266"/>
  <w15:chartTrackingRefBased/>
  <w15:docId w15:val="{4C1C3560-F5A3-481D-8899-9BFCF14C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E70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Local\Microsoft\Office\16.0\DTS\en-IN%7bFAE85679-9BB8-4334-AB14-945105EBD894%7d\%7b39D5F4DD-43D1-4838-B1D1-1FE8DC1B99E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{39D5F4DD-43D1-4838-B1D1-1FE8DC1B99E1}TF2de6fc23-48e8-448b-960e-1bdc6e9248ab4ef8d1ac_win32-7424dd8ab5ea</Template>
  <TotalTime>1</TotalTime>
  <Pages>4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Hiral Vijayvargiya</cp:lastModifiedBy>
  <cp:revision>2</cp:revision>
  <dcterms:created xsi:type="dcterms:W3CDTF">2026-02-09T08:07:00Z</dcterms:created>
  <dcterms:modified xsi:type="dcterms:W3CDTF">2026-02-09T08:07:00Z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